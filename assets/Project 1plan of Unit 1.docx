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5483" w14:textId="473E20C6" w:rsidR="00A9204E" w:rsidRPr="007C2DD7" w:rsidRDefault="00F50F72" w:rsidP="007C2DD7">
      <w:pPr>
        <w:jc w:val="center"/>
        <w:rPr>
          <w:b/>
          <w:bCs/>
          <w:sz w:val="32"/>
          <w:szCs w:val="32"/>
          <w:u w:val="single"/>
          <w:lang w:bidi="ar-BH"/>
        </w:rPr>
      </w:pPr>
      <w:r w:rsidRPr="007C2DD7">
        <w:rPr>
          <w:b/>
          <w:bCs/>
          <w:sz w:val="32"/>
          <w:szCs w:val="32"/>
          <w:u w:val="single"/>
          <w:lang w:bidi="ar-BH"/>
        </w:rPr>
        <w:t>Project 1 of Unit 1</w:t>
      </w:r>
    </w:p>
    <w:p w14:paraId="78B8D19A" w14:textId="77777777" w:rsidR="00F50F72" w:rsidRDefault="00F50F72">
      <w:pPr>
        <w:rPr>
          <w:lang w:bidi="ar-BH"/>
        </w:rPr>
      </w:pPr>
    </w:p>
    <w:p w14:paraId="7DA5B3EE" w14:textId="2500F568" w:rsidR="00F50F72" w:rsidRPr="007C2DD7" w:rsidRDefault="00753628" w:rsidP="007C2DD7">
      <w:pPr>
        <w:jc w:val="center"/>
        <w:rPr>
          <w:b/>
          <w:bCs/>
          <w:sz w:val="28"/>
          <w:szCs w:val="28"/>
          <w:lang w:bidi="ar-BH"/>
        </w:rPr>
      </w:pPr>
      <w:r w:rsidRPr="007C2DD7">
        <w:rPr>
          <w:b/>
          <w:bCs/>
          <w:sz w:val="28"/>
          <w:szCs w:val="28"/>
          <w:lang w:bidi="ar-BH"/>
        </w:rPr>
        <w:t>The project plan</w:t>
      </w:r>
    </w:p>
    <w:p w14:paraId="363347DF" w14:textId="77777777" w:rsidR="00753628" w:rsidRDefault="00753628">
      <w:pPr>
        <w:rPr>
          <w:rtl/>
          <w:lang w:bidi="ar-BH"/>
        </w:rPr>
      </w:pPr>
    </w:p>
    <w:p w14:paraId="349145C3" w14:textId="77777777" w:rsidR="007C2DD7" w:rsidRDefault="007C2DD7">
      <w:pPr>
        <w:rPr>
          <w:lang w:bidi="ar-BH"/>
        </w:rPr>
      </w:pPr>
    </w:p>
    <w:p w14:paraId="3B1577A1" w14:textId="16D7675A" w:rsidR="00753628" w:rsidRDefault="00753628">
      <w:pPr>
        <w:rPr>
          <w:sz w:val="28"/>
          <w:szCs w:val="28"/>
          <w:u w:val="single"/>
          <w:rtl/>
          <w:lang w:bidi="ar-BH"/>
        </w:rPr>
      </w:pPr>
      <w:r w:rsidRPr="007C2DD7">
        <w:rPr>
          <w:sz w:val="28"/>
          <w:szCs w:val="28"/>
          <w:u w:val="single"/>
          <w:lang w:bidi="ar-BH"/>
        </w:rPr>
        <w:t>User stories:</w:t>
      </w:r>
    </w:p>
    <w:p w14:paraId="76776BDF" w14:textId="77777777" w:rsidR="007C2DD7" w:rsidRPr="007C2DD7" w:rsidRDefault="007C2DD7">
      <w:pPr>
        <w:rPr>
          <w:sz w:val="28"/>
          <w:szCs w:val="28"/>
          <w:u w:val="single"/>
          <w:lang w:bidi="ar-BH"/>
        </w:rPr>
      </w:pPr>
    </w:p>
    <w:p w14:paraId="2529C0EF" w14:textId="4B2239D4" w:rsidR="00753628" w:rsidRPr="007C2DD7" w:rsidRDefault="00753628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When I </w:t>
      </w:r>
      <w:proofErr w:type="gramStart"/>
      <w:r w:rsidRPr="007C2DD7">
        <w:rPr>
          <w:sz w:val="28"/>
          <w:szCs w:val="28"/>
          <w:lang w:bidi="ar-BH"/>
        </w:rPr>
        <w:t>arrive</w:t>
      </w:r>
      <w:proofErr w:type="gramEnd"/>
      <w:r w:rsidRPr="007C2DD7">
        <w:rPr>
          <w:sz w:val="28"/>
          <w:szCs w:val="28"/>
          <w:lang w:bidi="ar-BH"/>
        </w:rPr>
        <w:t xml:space="preserve"> the website of the </w:t>
      </w:r>
      <w:proofErr w:type="gramStart"/>
      <w:r w:rsidRPr="007C2DD7">
        <w:rPr>
          <w:sz w:val="28"/>
          <w:szCs w:val="28"/>
          <w:lang w:bidi="ar-BH"/>
        </w:rPr>
        <w:t>game ,</w:t>
      </w:r>
      <w:proofErr w:type="gramEnd"/>
      <w:r w:rsidRPr="007C2DD7">
        <w:rPr>
          <w:sz w:val="28"/>
          <w:szCs w:val="28"/>
          <w:lang w:bidi="ar-BH"/>
        </w:rPr>
        <w:t xml:space="preserve"> I want to see a landing page with clear name of the game </w:t>
      </w:r>
      <w:proofErr w:type="gramStart"/>
      <w:r w:rsidRPr="007C2DD7">
        <w:rPr>
          <w:sz w:val="28"/>
          <w:szCs w:val="28"/>
          <w:lang w:bidi="ar-BH"/>
        </w:rPr>
        <w:t>and  so</w:t>
      </w:r>
      <w:proofErr w:type="gramEnd"/>
      <w:r w:rsidRPr="007C2DD7">
        <w:rPr>
          <w:sz w:val="28"/>
          <w:szCs w:val="28"/>
          <w:lang w:bidi="ar-BH"/>
        </w:rPr>
        <w:t xml:space="preserve"> I know I'm in the right place.</w:t>
      </w:r>
    </w:p>
    <w:p w14:paraId="08F6A7EB" w14:textId="33E46350" w:rsidR="00753628" w:rsidRPr="007C2DD7" w:rsidRDefault="00753628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I want to see the 3 </w:t>
      </w:r>
      <w:proofErr w:type="gramStart"/>
      <w:r w:rsidR="006500B7" w:rsidRPr="007C2DD7">
        <w:rPr>
          <w:sz w:val="28"/>
          <w:szCs w:val="28"/>
          <w:lang w:bidi="ar-BH"/>
        </w:rPr>
        <w:t xml:space="preserve">lollypops </w:t>
      </w:r>
      <w:r w:rsidRPr="007C2DD7">
        <w:rPr>
          <w:sz w:val="28"/>
          <w:szCs w:val="28"/>
          <w:lang w:bidi="ar-BH"/>
        </w:rPr>
        <w:t xml:space="preserve"> that</w:t>
      </w:r>
      <w:proofErr w:type="gramEnd"/>
      <w:r w:rsidRPr="007C2DD7">
        <w:rPr>
          <w:sz w:val="28"/>
          <w:szCs w:val="28"/>
          <w:lang w:bidi="ar-BH"/>
        </w:rPr>
        <w:t xml:space="preserve"> </w:t>
      </w:r>
      <w:proofErr w:type="gramStart"/>
      <w:r w:rsidRPr="007C2DD7">
        <w:rPr>
          <w:sz w:val="28"/>
          <w:szCs w:val="28"/>
          <w:lang w:bidi="ar-BH"/>
        </w:rPr>
        <w:t xml:space="preserve"> </w:t>
      </w:r>
      <w:r w:rsidR="006500B7" w:rsidRPr="007C2DD7">
        <w:rPr>
          <w:sz w:val="28"/>
          <w:szCs w:val="28"/>
          <w:lang w:bidi="ar-BH"/>
        </w:rPr>
        <w:t>centered</w:t>
      </w:r>
      <w:proofErr w:type="gramEnd"/>
      <w:r w:rsidR="006500B7" w:rsidRPr="007C2DD7">
        <w:rPr>
          <w:sz w:val="28"/>
          <w:szCs w:val="28"/>
          <w:lang w:bidi="ar-BH"/>
        </w:rPr>
        <w:t xml:space="preserve"> </w:t>
      </w:r>
      <w:proofErr w:type="gramStart"/>
      <w:r w:rsidR="006500B7" w:rsidRPr="007C2DD7">
        <w:rPr>
          <w:sz w:val="28"/>
          <w:szCs w:val="28"/>
          <w:lang w:bidi="ar-BH"/>
        </w:rPr>
        <w:t>horizontally</w:t>
      </w:r>
      <w:proofErr w:type="gramEnd"/>
      <w:r w:rsidR="006500B7" w:rsidRPr="007C2DD7">
        <w:rPr>
          <w:sz w:val="28"/>
          <w:szCs w:val="28"/>
          <w:lang w:bidi="ar-BH"/>
        </w:rPr>
        <w:t xml:space="preserve"> and a kid is standing with a </w:t>
      </w:r>
      <w:proofErr w:type="gramStart"/>
      <w:r w:rsidR="006500B7" w:rsidRPr="007C2DD7">
        <w:rPr>
          <w:sz w:val="28"/>
          <w:szCs w:val="28"/>
          <w:lang w:bidi="ar-BH"/>
        </w:rPr>
        <w:t>basket .</w:t>
      </w:r>
      <w:proofErr w:type="gramEnd"/>
    </w:p>
    <w:p w14:paraId="046B6736" w14:textId="41039A81" w:rsidR="006500B7" w:rsidRPr="007C2DD7" w:rsidRDefault="006500B7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I want to have a button to start the </w:t>
      </w:r>
      <w:proofErr w:type="gramStart"/>
      <w:r w:rsidRPr="007C2DD7">
        <w:rPr>
          <w:sz w:val="28"/>
          <w:szCs w:val="28"/>
          <w:lang w:bidi="ar-BH"/>
        </w:rPr>
        <w:t>game ,</w:t>
      </w:r>
      <w:proofErr w:type="gramEnd"/>
      <w:r w:rsidRPr="007C2DD7">
        <w:rPr>
          <w:sz w:val="28"/>
          <w:szCs w:val="28"/>
          <w:lang w:bidi="ar-BH"/>
        </w:rPr>
        <w:t xml:space="preserve"> so the game timer will </w:t>
      </w:r>
      <w:proofErr w:type="gramStart"/>
      <w:r w:rsidRPr="007C2DD7">
        <w:rPr>
          <w:sz w:val="28"/>
          <w:szCs w:val="28"/>
          <w:lang w:bidi="ar-BH"/>
        </w:rPr>
        <w:t>start ,</w:t>
      </w:r>
      <w:proofErr w:type="gramEnd"/>
      <w:r w:rsidRPr="007C2DD7">
        <w:rPr>
          <w:sz w:val="28"/>
          <w:szCs w:val="28"/>
          <w:lang w:bidi="ar-BH"/>
        </w:rPr>
        <w:t xml:space="preserve"> and the colors of the lollypops will</w:t>
      </w:r>
      <w:r w:rsidR="007C3726" w:rsidRPr="007C2DD7">
        <w:rPr>
          <w:sz w:val="28"/>
          <w:szCs w:val="28"/>
          <w:lang w:bidi="ar-BH"/>
        </w:rPr>
        <w:t xml:space="preserve"> start</w:t>
      </w:r>
      <w:r w:rsidRPr="007C2DD7">
        <w:rPr>
          <w:sz w:val="28"/>
          <w:szCs w:val="28"/>
          <w:lang w:bidi="ar-BH"/>
        </w:rPr>
        <w:t xml:space="preserve"> chang</w:t>
      </w:r>
      <w:r w:rsidR="007C3726" w:rsidRPr="007C2DD7">
        <w:rPr>
          <w:sz w:val="28"/>
          <w:szCs w:val="28"/>
          <w:lang w:bidi="ar-BH"/>
        </w:rPr>
        <w:t>ing</w:t>
      </w:r>
      <w:r w:rsidRPr="007C2DD7">
        <w:rPr>
          <w:sz w:val="28"/>
          <w:szCs w:val="28"/>
          <w:lang w:bidi="ar-BH"/>
        </w:rPr>
        <w:t xml:space="preserve"> </w:t>
      </w:r>
      <w:proofErr w:type="spellStart"/>
      <w:proofErr w:type="gramStart"/>
      <w:r w:rsidRPr="007C2DD7">
        <w:rPr>
          <w:sz w:val="28"/>
          <w:szCs w:val="28"/>
          <w:lang w:bidi="ar-BH"/>
        </w:rPr>
        <w:t>it’s</w:t>
      </w:r>
      <w:proofErr w:type="spellEnd"/>
      <w:proofErr w:type="gramEnd"/>
      <w:r w:rsidRPr="007C2DD7">
        <w:rPr>
          <w:sz w:val="28"/>
          <w:szCs w:val="28"/>
          <w:lang w:bidi="ar-BH"/>
        </w:rPr>
        <w:t xml:space="preserve"> colors randomly.</w:t>
      </w:r>
    </w:p>
    <w:p w14:paraId="5A90E04A" w14:textId="3B7D3FE2" w:rsidR="006500B7" w:rsidRPr="007C2DD7" w:rsidRDefault="006500B7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proofErr w:type="gramStart"/>
      <w:r w:rsidRPr="007C2DD7">
        <w:rPr>
          <w:sz w:val="28"/>
          <w:szCs w:val="28"/>
          <w:lang w:bidi="ar-BH"/>
        </w:rPr>
        <w:t>the</w:t>
      </w:r>
      <w:proofErr w:type="gramEnd"/>
      <w:r w:rsidRPr="007C2DD7">
        <w:rPr>
          <w:sz w:val="28"/>
          <w:szCs w:val="28"/>
          <w:lang w:bidi="ar-BH"/>
        </w:rPr>
        <w:t xml:space="preserve"> player must click only the red lollypops so the score will </w:t>
      </w:r>
      <w:proofErr w:type="gramStart"/>
      <w:r w:rsidRPr="007C2DD7">
        <w:rPr>
          <w:sz w:val="28"/>
          <w:szCs w:val="28"/>
          <w:lang w:bidi="ar-BH"/>
        </w:rPr>
        <w:t>increment</w:t>
      </w:r>
      <w:proofErr w:type="gramEnd"/>
      <w:r w:rsidRPr="007C2DD7">
        <w:rPr>
          <w:sz w:val="28"/>
          <w:szCs w:val="28"/>
          <w:lang w:bidi="ar-BH"/>
        </w:rPr>
        <w:t xml:space="preserve"> by </w:t>
      </w:r>
      <w:r w:rsidR="00216362" w:rsidRPr="007C2DD7">
        <w:rPr>
          <w:sz w:val="28"/>
          <w:szCs w:val="28"/>
          <w:lang w:bidi="ar-BH"/>
        </w:rPr>
        <w:t>1</w:t>
      </w:r>
      <w:r w:rsidR="007127CD" w:rsidRPr="007C2DD7">
        <w:rPr>
          <w:sz w:val="28"/>
          <w:szCs w:val="28"/>
          <w:lang w:bidi="ar-BH"/>
        </w:rPr>
        <w:t xml:space="preserve">and I want a message </w:t>
      </w:r>
      <w:proofErr w:type="gramStart"/>
      <w:r w:rsidR="007127CD" w:rsidRPr="007C2DD7">
        <w:rPr>
          <w:sz w:val="28"/>
          <w:szCs w:val="28"/>
          <w:lang w:bidi="ar-BH"/>
        </w:rPr>
        <w:t>tell</w:t>
      </w:r>
      <w:proofErr w:type="gramEnd"/>
      <w:r w:rsidR="007127CD" w:rsidRPr="007C2DD7">
        <w:rPr>
          <w:sz w:val="28"/>
          <w:szCs w:val="28"/>
          <w:lang w:bidi="ar-BH"/>
        </w:rPr>
        <w:t xml:space="preserve"> me that I am doing </w:t>
      </w:r>
      <w:proofErr w:type="gramStart"/>
      <w:r w:rsidR="007127CD" w:rsidRPr="007C2DD7">
        <w:rPr>
          <w:sz w:val="28"/>
          <w:szCs w:val="28"/>
          <w:lang w:bidi="ar-BH"/>
        </w:rPr>
        <w:t>correctly</w:t>
      </w:r>
      <w:r w:rsidRPr="007C2DD7">
        <w:rPr>
          <w:sz w:val="28"/>
          <w:szCs w:val="28"/>
          <w:lang w:bidi="ar-BH"/>
        </w:rPr>
        <w:t xml:space="preserve"> ,</w:t>
      </w:r>
      <w:proofErr w:type="gramEnd"/>
      <w:r w:rsidRPr="007C2DD7">
        <w:rPr>
          <w:sz w:val="28"/>
          <w:szCs w:val="28"/>
          <w:lang w:bidi="ar-BH"/>
        </w:rPr>
        <w:t xml:space="preserve"> if he </w:t>
      </w:r>
      <w:proofErr w:type="gramStart"/>
      <w:r w:rsidR="00216362" w:rsidRPr="007C2DD7">
        <w:rPr>
          <w:sz w:val="28"/>
          <w:szCs w:val="28"/>
          <w:lang w:bidi="ar-BH"/>
        </w:rPr>
        <w:t>click</w:t>
      </w:r>
      <w:proofErr w:type="gramEnd"/>
      <w:r w:rsidR="00216362" w:rsidRPr="007C2DD7">
        <w:rPr>
          <w:sz w:val="28"/>
          <w:szCs w:val="28"/>
          <w:lang w:bidi="ar-BH"/>
        </w:rPr>
        <w:t xml:space="preserve"> 3 red lollypops or more during the 15 seconds then he will win, if less than 3 then he </w:t>
      </w:r>
      <w:proofErr w:type="gramStart"/>
      <w:r w:rsidR="00216362" w:rsidRPr="007C2DD7">
        <w:rPr>
          <w:sz w:val="28"/>
          <w:szCs w:val="28"/>
          <w:lang w:bidi="ar-BH"/>
        </w:rPr>
        <w:t>lose</w:t>
      </w:r>
      <w:proofErr w:type="gramEnd"/>
      <w:r w:rsidR="00216362" w:rsidRPr="007C2DD7">
        <w:rPr>
          <w:sz w:val="28"/>
          <w:szCs w:val="28"/>
          <w:lang w:bidi="ar-BH"/>
        </w:rPr>
        <w:t>.</w:t>
      </w:r>
      <w:r w:rsidRPr="007C2DD7">
        <w:rPr>
          <w:sz w:val="28"/>
          <w:szCs w:val="28"/>
          <w:lang w:bidi="ar-BH"/>
        </w:rPr>
        <w:t xml:space="preserve"> </w:t>
      </w:r>
    </w:p>
    <w:p w14:paraId="17782E48" w14:textId="3474F401" w:rsidR="00DF61DE" w:rsidRPr="007C2DD7" w:rsidRDefault="00DF61DE" w:rsidP="00DF61DE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 want to be presented with a clear message indicating the winner of the game.</w:t>
      </w:r>
    </w:p>
    <w:p w14:paraId="1EA8F6BB" w14:textId="3B50FF5E" w:rsidR="006500B7" w:rsidRPr="007C2DD7" w:rsidRDefault="006500B7" w:rsidP="00216362">
      <w:pPr>
        <w:pStyle w:val="ListParagraph"/>
        <w:rPr>
          <w:sz w:val="28"/>
          <w:szCs w:val="28"/>
          <w:lang w:bidi="ar-BH"/>
        </w:rPr>
      </w:pPr>
    </w:p>
    <w:p w14:paraId="1017E1B4" w14:textId="494E1CF8" w:rsidR="00216362" w:rsidRPr="007C2DD7" w:rsidRDefault="00216362" w:rsidP="00216362">
      <w:pPr>
        <w:pStyle w:val="ListParagraph"/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Advanced editions to the game if </w:t>
      </w:r>
      <w:proofErr w:type="gramStart"/>
      <w:r w:rsidRPr="007C2DD7">
        <w:rPr>
          <w:sz w:val="28"/>
          <w:szCs w:val="28"/>
          <w:lang w:bidi="ar-BH"/>
        </w:rPr>
        <w:t>possible :</w:t>
      </w:r>
      <w:proofErr w:type="gramEnd"/>
    </w:p>
    <w:p w14:paraId="045DC60E" w14:textId="4E8E5C2A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proofErr w:type="gramStart"/>
      <w:r w:rsidRPr="007C2DD7">
        <w:rPr>
          <w:sz w:val="28"/>
          <w:szCs w:val="28"/>
          <w:lang w:bidi="ar-BH"/>
        </w:rPr>
        <w:t>at</w:t>
      </w:r>
      <w:proofErr w:type="gramEnd"/>
      <w:r w:rsidRPr="007C2DD7">
        <w:rPr>
          <w:sz w:val="28"/>
          <w:szCs w:val="28"/>
          <w:lang w:bidi="ar-BH"/>
        </w:rPr>
        <w:t xml:space="preserve"> the beginning of the game the basket will be little far from the </w:t>
      </w:r>
      <w:proofErr w:type="gramStart"/>
      <w:r w:rsidRPr="007C2DD7">
        <w:rPr>
          <w:sz w:val="28"/>
          <w:szCs w:val="28"/>
          <w:lang w:bidi="ar-BH"/>
        </w:rPr>
        <w:t>kid ,</w:t>
      </w:r>
      <w:proofErr w:type="gramEnd"/>
      <w:r w:rsidRPr="007C2DD7">
        <w:rPr>
          <w:sz w:val="28"/>
          <w:szCs w:val="28"/>
          <w:lang w:bidi="ar-BH"/>
        </w:rPr>
        <w:t xml:space="preserve"> as much as he </w:t>
      </w:r>
      <w:proofErr w:type="gramStart"/>
      <w:r w:rsidRPr="007C2DD7">
        <w:rPr>
          <w:sz w:val="28"/>
          <w:szCs w:val="28"/>
          <w:lang w:bidi="ar-BH"/>
        </w:rPr>
        <w:t>click</w:t>
      </w:r>
      <w:proofErr w:type="gramEnd"/>
      <w:r w:rsidRPr="007C2DD7">
        <w:rPr>
          <w:sz w:val="28"/>
          <w:szCs w:val="28"/>
          <w:lang w:bidi="ar-BH"/>
        </w:rPr>
        <w:t xml:space="preserve"> red lollypops the ba</w:t>
      </w:r>
      <w:r w:rsidR="007C3726" w:rsidRPr="007C2DD7">
        <w:rPr>
          <w:sz w:val="28"/>
          <w:szCs w:val="28"/>
          <w:lang w:bidi="ar-BH"/>
        </w:rPr>
        <w:t>s</w:t>
      </w:r>
      <w:r w:rsidRPr="007C2DD7">
        <w:rPr>
          <w:sz w:val="28"/>
          <w:szCs w:val="28"/>
          <w:lang w:bidi="ar-BH"/>
        </w:rPr>
        <w:t>ket will be move</w:t>
      </w:r>
      <w:r w:rsidR="007C3726" w:rsidRPr="007C2DD7">
        <w:rPr>
          <w:sz w:val="28"/>
          <w:szCs w:val="28"/>
          <w:lang w:bidi="ar-BH"/>
        </w:rPr>
        <w:t>d</w:t>
      </w:r>
      <w:r w:rsidRPr="007C2DD7">
        <w:rPr>
          <w:sz w:val="28"/>
          <w:szCs w:val="28"/>
          <w:lang w:bidi="ar-BH"/>
        </w:rPr>
        <w:t xml:space="preserve"> near a step near to the kid and the score will </w:t>
      </w:r>
      <w:proofErr w:type="gramStart"/>
      <w:r w:rsidRPr="007C2DD7">
        <w:rPr>
          <w:sz w:val="28"/>
          <w:szCs w:val="28"/>
          <w:lang w:bidi="ar-BH"/>
        </w:rPr>
        <w:t>incremented</w:t>
      </w:r>
      <w:proofErr w:type="gramEnd"/>
      <w:r w:rsidRPr="007C2DD7">
        <w:rPr>
          <w:sz w:val="28"/>
          <w:szCs w:val="28"/>
          <w:lang w:bidi="ar-BH"/>
        </w:rPr>
        <w:t xml:space="preserve"> by </w:t>
      </w:r>
      <w:proofErr w:type="gramStart"/>
      <w:r w:rsidRPr="007C2DD7">
        <w:rPr>
          <w:sz w:val="28"/>
          <w:szCs w:val="28"/>
          <w:lang w:bidi="ar-BH"/>
        </w:rPr>
        <w:t>1</w:t>
      </w:r>
      <w:r w:rsidR="007C3726" w:rsidRPr="007C2DD7">
        <w:rPr>
          <w:sz w:val="28"/>
          <w:szCs w:val="28"/>
          <w:lang w:bidi="ar-BH"/>
        </w:rPr>
        <w:t xml:space="preserve"> </w:t>
      </w:r>
      <w:r w:rsidRPr="007C2DD7">
        <w:rPr>
          <w:sz w:val="28"/>
          <w:szCs w:val="28"/>
          <w:lang w:bidi="ar-BH"/>
        </w:rPr>
        <w:t>.</w:t>
      </w:r>
      <w:proofErr w:type="gramEnd"/>
    </w:p>
    <w:p w14:paraId="59C9DD86" w14:textId="721E0DE6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If he click</w:t>
      </w:r>
      <w:r w:rsidR="007C3726" w:rsidRPr="007C2DD7">
        <w:rPr>
          <w:sz w:val="28"/>
          <w:szCs w:val="28"/>
          <w:lang w:bidi="ar-BH"/>
        </w:rPr>
        <w:t>ed</w:t>
      </w:r>
      <w:r w:rsidRPr="007C2DD7">
        <w:rPr>
          <w:sz w:val="28"/>
          <w:szCs w:val="28"/>
          <w:lang w:bidi="ar-BH"/>
        </w:rPr>
        <w:t xml:space="preserve"> a blue lollypop</w:t>
      </w:r>
      <w:r w:rsidR="007C3726" w:rsidRPr="007C2DD7">
        <w:rPr>
          <w:sz w:val="28"/>
          <w:szCs w:val="28"/>
          <w:lang w:bidi="ar-BH"/>
        </w:rPr>
        <w:t>,</w:t>
      </w:r>
      <w:r w:rsidRPr="007C2DD7">
        <w:rPr>
          <w:sz w:val="28"/>
          <w:szCs w:val="28"/>
          <w:lang w:bidi="ar-BH"/>
        </w:rPr>
        <w:t xml:space="preserve"> the basket </w:t>
      </w:r>
      <w:proofErr w:type="gramStart"/>
      <w:r w:rsidRPr="007C2DD7">
        <w:rPr>
          <w:sz w:val="28"/>
          <w:szCs w:val="28"/>
          <w:lang w:bidi="ar-BH"/>
        </w:rPr>
        <w:t>will</w:t>
      </w:r>
      <w:proofErr w:type="gramEnd"/>
      <w:r w:rsidRPr="007C2DD7">
        <w:rPr>
          <w:sz w:val="28"/>
          <w:szCs w:val="28"/>
          <w:lang w:bidi="ar-BH"/>
        </w:rPr>
        <w:t xml:space="preserve"> move far a step of the kid and the score will </w:t>
      </w:r>
      <w:proofErr w:type="gramStart"/>
      <w:r w:rsidRPr="007C2DD7">
        <w:rPr>
          <w:sz w:val="28"/>
          <w:szCs w:val="28"/>
          <w:lang w:bidi="ar-BH"/>
        </w:rPr>
        <w:t>decrease</w:t>
      </w:r>
      <w:r w:rsidR="007C3726" w:rsidRPr="007C2DD7">
        <w:rPr>
          <w:sz w:val="28"/>
          <w:szCs w:val="28"/>
          <w:lang w:bidi="ar-BH"/>
        </w:rPr>
        <w:t>d</w:t>
      </w:r>
      <w:proofErr w:type="gramEnd"/>
      <w:r w:rsidRPr="007C2DD7">
        <w:rPr>
          <w:sz w:val="28"/>
          <w:szCs w:val="28"/>
          <w:lang w:bidi="ar-BH"/>
        </w:rPr>
        <w:t xml:space="preserve"> </w:t>
      </w:r>
      <w:r w:rsidR="007C3726" w:rsidRPr="007C2DD7">
        <w:rPr>
          <w:sz w:val="28"/>
          <w:szCs w:val="28"/>
          <w:lang w:bidi="ar-BH"/>
        </w:rPr>
        <w:t xml:space="preserve">by </w:t>
      </w:r>
      <w:r w:rsidRPr="007C2DD7">
        <w:rPr>
          <w:sz w:val="28"/>
          <w:szCs w:val="28"/>
          <w:lang w:bidi="ar-BH"/>
        </w:rPr>
        <w:t>1</w:t>
      </w:r>
      <w:r w:rsidR="007127CD" w:rsidRPr="007C2DD7">
        <w:rPr>
          <w:sz w:val="28"/>
          <w:szCs w:val="28"/>
          <w:lang w:bidi="ar-BH"/>
        </w:rPr>
        <w:t xml:space="preserve"> and I want a message indicating that I have a fault</w:t>
      </w:r>
      <w:r w:rsidRPr="007C2DD7">
        <w:rPr>
          <w:sz w:val="28"/>
          <w:szCs w:val="28"/>
          <w:lang w:bidi="ar-BH"/>
        </w:rPr>
        <w:t>.</w:t>
      </w:r>
    </w:p>
    <w:p w14:paraId="266C6A91" w14:textId="7FDEDF33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If he click</w:t>
      </w:r>
      <w:r w:rsidR="007C3726" w:rsidRPr="007C2DD7">
        <w:rPr>
          <w:sz w:val="28"/>
          <w:szCs w:val="28"/>
          <w:lang w:bidi="ar-BH"/>
        </w:rPr>
        <w:t>ed</w:t>
      </w:r>
      <w:r w:rsidRPr="007C2DD7">
        <w:rPr>
          <w:sz w:val="28"/>
          <w:szCs w:val="28"/>
          <w:lang w:bidi="ar-BH"/>
        </w:rPr>
        <w:t xml:space="preserve"> the black lollypop the score becomes</w:t>
      </w:r>
      <w:r w:rsidR="007C3726" w:rsidRPr="007C2DD7">
        <w:rPr>
          <w:sz w:val="28"/>
          <w:szCs w:val="28"/>
          <w:lang w:bidi="ar-BH"/>
        </w:rPr>
        <w:t xml:space="preserve"> to</w:t>
      </w:r>
      <w:r w:rsidRPr="007C2DD7">
        <w:rPr>
          <w:sz w:val="28"/>
          <w:szCs w:val="28"/>
          <w:lang w:bidi="ar-BH"/>
        </w:rPr>
        <w:t xml:space="preserve"> 0 </w:t>
      </w:r>
      <w:r w:rsidR="00AA7A8B" w:rsidRPr="007C2DD7">
        <w:rPr>
          <w:sz w:val="28"/>
          <w:szCs w:val="28"/>
          <w:lang w:bidi="ar-BH"/>
        </w:rPr>
        <w:t xml:space="preserve">and a message of a big </w:t>
      </w:r>
      <w:proofErr w:type="gramStart"/>
      <w:r w:rsidR="00AA7A8B" w:rsidRPr="007C2DD7">
        <w:rPr>
          <w:sz w:val="28"/>
          <w:szCs w:val="28"/>
          <w:lang w:bidi="ar-BH"/>
        </w:rPr>
        <w:t>fault  must</w:t>
      </w:r>
      <w:proofErr w:type="gramEnd"/>
      <w:r w:rsidR="00AA7A8B" w:rsidRPr="007C2DD7">
        <w:rPr>
          <w:sz w:val="28"/>
          <w:szCs w:val="28"/>
          <w:lang w:bidi="ar-BH"/>
        </w:rPr>
        <w:t xml:space="preserve"> </w:t>
      </w:r>
      <w:proofErr w:type="gramStart"/>
      <w:r w:rsidR="00AA7A8B" w:rsidRPr="007C2DD7">
        <w:rPr>
          <w:sz w:val="28"/>
          <w:szCs w:val="28"/>
          <w:lang w:bidi="ar-BH"/>
        </w:rPr>
        <w:t>indicated</w:t>
      </w:r>
      <w:proofErr w:type="gramEnd"/>
      <w:r w:rsidRPr="007C2DD7">
        <w:rPr>
          <w:sz w:val="28"/>
          <w:szCs w:val="28"/>
          <w:lang w:bidi="ar-BH"/>
        </w:rPr>
        <w:t>.</w:t>
      </w:r>
    </w:p>
    <w:p w14:paraId="3FA27DD7" w14:textId="77777777" w:rsidR="00216362" w:rsidRPr="007C2DD7" w:rsidRDefault="00216362" w:rsidP="00216362">
      <w:pPr>
        <w:rPr>
          <w:sz w:val="28"/>
          <w:szCs w:val="28"/>
          <w:lang w:bidi="ar-BH"/>
        </w:rPr>
      </w:pPr>
    </w:p>
    <w:p w14:paraId="22FFA570" w14:textId="77777777" w:rsidR="007C3726" w:rsidRPr="007C2DD7" w:rsidRDefault="007C3726" w:rsidP="00216362">
      <w:pPr>
        <w:rPr>
          <w:sz w:val="28"/>
          <w:szCs w:val="28"/>
          <w:lang w:bidi="ar-BH"/>
        </w:rPr>
      </w:pPr>
    </w:p>
    <w:p w14:paraId="1C2C965B" w14:textId="797013E0" w:rsidR="007C3726" w:rsidRPr="007C2DD7" w:rsidRDefault="007C3726" w:rsidP="007C3726">
      <w:pPr>
        <w:rPr>
          <w:sz w:val="28"/>
          <w:szCs w:val="28"/>
          <w:u w:val="single"/>
          <w:lang w:bidi="ar-BH"/>
        </w:rPr>
      </w:pPr>
      <w:r w:rsidRPr="007C2DD7">
        <w:rPr>
          <w:sz w:val="28"/>
          <w:szCs w:val="28"/>
          <w:u w:val="single"/>
          <w:lang w:bidi="ar-BH"/>
        </w:rPr>
        <w:t xml:space="preserve">The </w:t>
      </w:r>
      <w:proofErr w:type="gramStart"/>
      <w:r w:rsidRPr="007C2DD7">
        <w:rPr>
          <w:sz w:val="28"/>
          <w:szCs w:val="28"/>
          <w:u w:val="single"/>
          <w:lang w:bidi="ar-BH"/>
        </w:rPr>
        <w:t>pseudocode :</w:t>
      </w:r>
      <w:proofErr w:type="gramEnd"/>
    </w:p>
    <w:p w14:paraId="52AD24B6" w14:textId="77777777" w:rsidR="007C3726" w:rsidRPr="007C2DD7" w:rsidRDefault="007C3726" w:rsidP="007C3726">
      <w:pPr>
        <w:rPr>
          <w:sz w:val="28"/>
          <w:szCs w:val="28"/>
          <w:lang w:bidi="ar-BH"/>
        </w:rPr>
      </w:pPr>
    </w:p>
    <w:p w14:paraId="3E4255C1" w14:textId="1989C733" w:rsidR="007C3726" w:rsidRPr="007C3726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1) Define any variables used to track </w:t>
      </w:r>
      <w:r w:rsidR="007127CD" w:rsidRPr="007C2DD7">
        <w:rPr>
          <w:sz w:val="28"/>
          <w:szCs w:val="28"/>
          <w:lang w:bidi="ar-BH"/>
        </w:rPr>
        <w:t>the</w:t>
      </w:r>
      <w:r w:rsidRPr="007C3726">
        <w:rPr>
          <w:sz w:val="28"/>
          <w:szCs w:val="28"/>
          <w:lang w:bidi="ar-BH"/>
        </w:rPr>
        <w:t xml:space="preserve"> game:</w:t>
      </w:r>
    </w:p>
    <w:p w14:paraId="70274AB1" w14:textId="332CA9F6" w:rsidR="007C3726" w:rsidRPr="007C3726" w:rsidRDefault="007C3726" w:rsidP="007127CD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</w:t>
      </w:r>
      <w:r w:rsidRPr="007C2DD7">
        <w:rPr>
          <w:sz w:val="28"/>
          <w:szCs w:val="28"/>
          <w:lang w:bidi="ar-BH"/>
        </w:rPr>
        <w:t xml:space="preserve">  </w:t>
      </w:r>
      <w:r w:rsidRPr="007C3726">
        <w:rPr>
          <w:sz w:val="28"/>
          <w:szCs w:val="28"/>
          <w:lang w:bidi="ar-BH"/>
        </w:rPr>
        <w:t xml:space="preserve"> The </w:t>
      </w:r>
      <w:r w:rsidR="007127CD" w:rsidRPr="007C2DD7">
        <w:rPr>
          <w:sz w:val="28"/>
          <w:szCs w:val="28"/>
          <w:lang w:bidi="ar-BH"/>
        </w:rPr>
        <w:t>timer</w:t>
      </w:r>
    </w:p>
    <w:p w14:paraId="2E6964C2" w14:textId="1438E3F9" w:rsidR="007C3726" w:rsidRPr="007C2DD7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  The match </w:t>
      </w:r>
      <w:r w:rsidR="00AE40C6" w:rsidRPr="007C2DD7">
        <w:rPr>
          <w:sz w:val="28"/>
          <w:szCs w:val="28"/>
          <w:lang w:bidi="ar-BH"/>
        </w:rPr>
        <w:t>score</w:t>
      </w:r>
      <w:r w:rsidRPr="007C3726">
        <w:rPr>
          <w:sz w:val="28"/>
          <w:szCs w:val="28"/>
          <w:lang w:bidi="ar-BH"/>
        </w:rPr>
        <w:t xml:space="preserve"> - win/lose</w:t>
      </w:r>
    </w:p>
    <w:p w14:paraId="215C648E" w14:textId="5C2C5331" w:rsidR="007127CD" w:rsidRPr="007C3726" w:rsidRDefault="007127CD" w:rsidP="007C3726">
      <w:p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    </w:t>
      </w:r>
      <w:r w:rsidRPr="007C3726">
        <w:rPr>
          <w:sz w:val="28"/>
          <w:szCs w:val="28"/>
          <w:lang w:bidi="ar-BH"/>
        </w:rPr>
        <w:t>A</w:t>
      </w:r>
      <w:r w:rsidR="00BE4B7A" w:rsidRPr="007C2DD7">
        <w:rPr>
          <w:sz w:val="28"/>
          <w:szCs w:val="28"/>
          <w:lang w:bidi="ar-BH"/>
        </w:rPr>
        <w:t>n</w:t>
      </w:r>
      <w:r w:rsidRPr="007C3726">
        <w:rPr>
          <w:sz w:val="28"/>
          <w:szCs w:val="28"/>
          <w:lang w:bidi="ar-BH"/>
        </w:rPr>
        <w:t xml:space="preserve"> </w:t>
      </w:r>
      <w:r w:rsidR="00BE4B7A" w:rsidRPr="007C2DD7">
        <w:rPr>
          <w:sz w:val="28"/>
          <w:szCs w:val="28"/>
          <w:lang w:bidi="ar-BH"/>
        </w:rPr>
        <w:t>encourage</w:t>
      </w:r>
      <w:r w:rsidRPr="007C3726">
        <w:rPr>
          <w:sz w:val="28"/>
          <w:szCs w:val="28"/>
          <w:lang w:bidi="ar-BH"/>
        </w:rPr>
        <w:t xml:space="preserve"> message - display</w:t>
      </w:r>
      <w:r w:rsidR="00BE4B7A" w:rsidRPr="007C2DD7">
        <w:rPr>
          <w:sz w:val="28"/>
          <w:szCs w:val="28"/>
          <w:lang w:bidi="ar-BH"/>
        </w:rPr>
        <w:t>s</w:t>
      </w:r>
      <w:r w:rsidRPr="007C3726">
        <w:rPr>
          <w:sz w:val="28"/>
          <w:szCs w:val="28"/>
          <w:lang w:bidi="ar-BH"/>
        </w:rPr>
        <w:t xml:space="preserve"> </w:t>
      </w:r>
      <w:r w:rsidR="00BE4B7A" w:rsidRPr="007C2DD7">
        <w:rPr>
          <w:sz w:val="28"/>
          <w:szCs w:val="28"/>
          <w:lang w:bidi="ar-BH"/>
        </w:rPr>
        <w:t>while clicking red lollypops</w:t>
      </w:r>
    </w:p>
    <w:p w14:paraId="0C400880" w14:textId="2425AE07" w:rsidR="007C3726" w:rsidRPr="007C2DD7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  A result message - display who won that round</w:t>
      </w:r>
    </w:p>
    <w:p w14:paraId="7EDCEC62" w14:textId="77777777" w:rsidR="00AA7A8B" w:rsidRPr="007C3726" w:rsidRDefault="00AA7A8B" w:rsidP="00AA7A8B">
      <w:pPr>
        <w:rPr>
          <w:sz w:val="28"/>
          <w:szCs w:val="28"/>
          <w:lang w:bidi="ar-BH"/>
        </w:rPr>
      </w:pPr>
    </w:p>
    <w:p w14:paraId="3C5EC27C" w14:textId="77777777" w:rsidR="009A01B5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2) Define the required constants:  </w:t>
      </w:r>
    </w:p>
    <w:p w14:paraId="6906367A" w14:textId="129A1686" w:rsidR="007C3726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</w:t>
      </w:r>
      <w:r w:rsidR="00123320" w:rsidRPr="007C2DD7">
        <w:rPr>
          <w:sz w:val="28"/>
          <w:szCs w:val="28"/>
          <w:lang w:bidi="ar-BH"/>
        </w:rPr>
        <w:t>The 3 lollypops.</w:t>
      </w:r>
    </w:p>
    <w:p w14:paraId="38E765A3" w14:textId="7B639195" w:rsidR="009A01B5" w:rsidRDefault="009A01B5" w:rsidP="00AA7A8B">
      <w:pPr>
        <w:rPr>
          <w:sz w:val="28"/>
          <w:szCs w:val="28"/>
          <w:lang w:bidi="ar-BH"/>
        </w:rPr>
      </w:pPr>
      <w:r>
        <w:rPr>
          <w:sz w:val="28"/>
          <w:szCs w:val="28"/>
          <w:lang w:bidi="ar-BH"/>
        </w:rPr>
        <w:t xml:space="preserve">  The basket.</w:t>
      </w:r>
    </w:p>
    <w:p w14:paraId="2E64C807" w14:textId="77777777" w:rsidR="007C3726" w:rsidRPr="007C3726" w:rsidRDefault="007C3726" w:rsidP="007C3726">
      <w:pPr>
        <w:rPr>
          <w:sz w:val="28"/>
          <w:szCs w:val="28"/>
          <w:lang w:bidi="ar-BH"/>
        </w:rPr>
      </w:pPr>
    </w:p>
    <w:p w14:paraId="6B5A88FC" w14:textId="7173086B" w:rsidR="007C3726" w:rsidRPr="007C2DD7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3) Handle a player clicking </w:t>
      </w:r>
      <w:r w:rsidR="00123320" w:rsidRPr="007C2DD7">
        <w:rPr>
          <w:sz w:val="28"/>
          <w:szCs w:val="28"/>
          <w:lang w:bidi="ar-BH"/>
        </w:rPr>
        <w:t>the start</w:t>
      </w:r>
      <w:r w:rsidRPr="007C3726">
        <w:rPr>
          <w:sz w:val="28"/>
          <w:szCs w:val="28"/>
          <w:lang w:bidi="ar-BH"/>
        </w:rPr>
        <w:t xml:space="preserve"> button</w:t>
      </w:r>
      <w:r w:rsidR="00123320" w:rsidRPr="007C2DD7">
        <w:rPr>
          <w:sz w:val="28"/>
          <w:szCs w:val="28"/>
          <w:lang w:bidi="ar-BH"/>
        </w:rPr>
        <w:t xml:space="preserve"> </w:t>
      </w:r>
    </w:p>
    <w:p w14:paraId="3C5095E5" w14:textId="77777777" w:rsidR="00123320" w:rsidRPr="007C2DD7" w:rsidRDefault="00123320" w:rsidP="007C3726">
      <w:pPr>
        <w:rPr>
          <w:sz w:val="28"/>
          <w:szCs w:val="28"/>
          <w:lang w:bidi="ar-BH"/>
        </w:rPr>
      </w:pPr>
    </w:p>
    <w:p w14:paraId="496BFA4E" w14:textId="2C1E8A51" w:rsidR="00123320" w:rsidRPr="007C3726" w:rsidRDefault="00AA7A8B" w:rsidP="007C3726">
      <w:p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 </w:t>
      </w:r>
      <w:r w:rsidR="00123320" w:rsidRPr="007C2DD7">
        <w:rPr>
          <w:sz w:val="28"/>
          <w:szCs w:val="28"/>
          <w:lang w:bidi="ar-BH"/>
        </w:rPr>
        <w:t xml:space="preserve">4) </w:t>
      </w:r>
      <w:r w:rsidR="00123320" w:rsidRPr="007C3726">
        <w:rPr>
          <w:sz w:val="28"/>
          <w:szCs w:val="28"/>
          <w:lang w:bidi="ar-BH"/>
        </w:rPr>
        <w:t xml:space="preserve">Handle a player clicking </w:t>
      </w:r>
      <w:r w:rsidR="00123320" w:rsidRPr="007C2DD7">
        <w:rPr>
          <w:sz w:val="28"/>
          <w:szCs w:val="28"/>
          <w:lang w:bidi="ar-BH"/>
        </w:rPr>
        <w:t xml:space="preserve">the </w:t>
      </w:r>
      <w:proofErr w:type="gramStart"/>
      <w:r w:rsidR="00123320" w:rsidRPr="007C2DD7">
        <w:rPr>
          <w:sz w:val="28"/>
          <w:szCs w:val="28"/>
          <w:lang w:bidi="ar-BH"/>
        </w:rPr>
        <w:t>lollypops</w:t>
      </w:r>
      <w:proofErr w:type="gramEnd"/>
      <w:r w:rsidR="00123320" w:rsidRPr="007C2DD7">
        <w:rPr>
          <w:sz w:val="28"/>
          <w:szCs w:val="28"/>
          <w:lang w:bidi="ar-BH"/>
        </w:rPr>
        <w:t>.</w:t>
      </w:r>
    </w:p>
    <w:p w14:paraId="4DDAD751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5F83230E" w14:textId="1A65D759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5</w:t>
      </w:r>
      <w:r w:rsidRPr="00AE40C6">
        <w:rPr>
          <w:sz w:val="28"/>
          <w:szCs w:val="28"/>
          <w:lang w:bidi="ar-BH"/>
        </w:rPr>
        <w:t xml:space="preserve">) Store </w:t>
      </w:r>
      <w:proofErr w:type="gramStart"/>
      <w:r w:rsidRPr="00AE40C6">
        <w:rPr>
          <w:sz w:val="28"/>
          <w:szCs w:val="28"/>
          <w:lang w:bidi="ar-BH"/>
        </w:rPr>
        <w:t>cached</w:t>
      </w:r>
      <w:proofErr w:type="gramEnd"/>
      <w:r w:rsidRPr="00AE40C6">
        <w:rPr>
          <w:sz w:val="28"/>
          <w:szCs w:val="28"/>
          <w:lang w:bidi="ar-BH"/>
        </w:rPr>
        <w:t xml:space="preserve"> element references.</w:t>
      </w:r>
    </w:p>
    <w:p w14:paraId="44E4A7C1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13045E86" w14:textId="2811980C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6</w:t>
      </w:r>
      <w:r w:rsidRPr="00AE40C6">
        <w:rPr>
          <w:sz w:val="28"/>
          <w:szCs w:val="28"/>
          <w:lang w:bidi="ar-BH"/>
        </w:rPr>
        <w:t xml:space="preserve">) Upon loading, the game </w:t>
      </w:r>
      <w:r w:rsidR="00123320" w:rsidRPr="007C2DD7">
        <w:rPr>
          <w:sz w:val="28"/>
          <w:szCs w:val="28"/>
          <w:lang w:bidi="ar-BH"/>
        </w:rPr>
        <w:t>timer</w:t>
      </w:r>
      <w:r w:rsidRPr="00AE40C6">
        <w:rPr>
          <w:sz w:val="28"/>
          <w:szCs w:val="28"/>
          <w:lang w:bidi="ar-BH"/>
        </w:rPr>
        <w:t xml:space="preserve"> should be initialized, and a function should </w:t>
      </w:r>
    </w:p>
    <w:p w14:paraId="29AAF221" w14:textId="0266730B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  be called to render this </w:t>
      </w:r>
      <w:proofErr w:type="gramStart"/>
      <w:r w:rsidRPr="00AE40C6">
        <w:rPr>
          <w:sz w:val="28"/>
          <w:szCs w:val="28"/>
          <w:lang w:bidi="ar-BH"/>
        </w:rPr>
        <w:t>game .</w:t>
      </w:r>
      <w:proofErr w:type="gramEnd"/>
    </w:p>
    <w:p w14:paraId="0A57BD22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62FF6BE9" w14:textId="4221B69A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7</w:t>
      </w:r>
      <w:r w:rsidRPr="00AE40C6">
        <w:rPr>
          <w:sz w:val="28"/>
          <w:szCs w:val="28"/>
          <w:lang w:bidi="ar-BH"/>
        </w:rPr>
        <w:t xml:space="preserve">) Handle the game over logic. </w:t>
      </w:r>
    </w:p>
    <w:p w14:paraId="7BDBAA13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0EC28730" w14:textId="1648D1A2" w:rsidR="00AE40C6" w:rsidRDefault="00AA7A8B" w:rsidP="00AE40C6">
      <w:pPr>
        <w:rPr>
          <w:sz w:val="28"/>
          <w:szCs w:val="28"/>
          <w:rtl/>
          <w:lang w:bidi="ar-BH"/>
        </w:rPr>
      </w:pPr>
      <w:r w:rsidRPr="007C2DD7">
        <w:rPr>
          <w:sz w:val="28"/>
          <w:szCs w:val="28"/>
          <w:lang w:bidi="ar-BH"/>
        </w:rPr>
        <w:t xml:space="preserve"> 8</w:t>
      </w:r>
      <w:r w:rsidR="00AE40C6" w:rsidRPr="00AE40C6">
        <w:rPr>
          <w:sz w:val="28"/>
          <w:szCs w:val="28"/>
          <w:lang w:bidi="ar-BH"/>
        </w:rPr>
        <w:t>) Create reset functionality.</w:t>
      </w:r>
    </w:p>
    <w:p w14:paraId="5FB5E740" w14:textId="77777777" w:rsidR="007C2DD7" w:rsidRDefault="007C2DD7" w:rsidP="00AE40C6">
      <w:pPr>
        <w:rPr>
          <w:sz w:val="28"/>
          <w:szCs w:val="28"/>
          <w:rtl/>
          <w:lang w:bidi="ar-BH"/>
        </w:rPr>
      </w:pPr>
    </w:p>
    <w:p w14:paraId="10F054D1" w14:textId="77777777" w:rsidR="007C2DD7" w:rsidRDefault="007C2DD7" w:rsidP="00AE40C6">
      <w:pPr>
        <w:rPr>
          <w:sz w:val="28"/>
          <w:szCs w:val="28"/>
          <w:rtl/>
          <w:lang w:bidi="ar-BH"/>
        </w:rPr>
      </w:pPr>
    </w:p>
    <w:p w14:paraId="6957688B" w14:textId="12278237" w:rsidR="007C2DD7" w:rsidRDefault="007C2DD7" w:rsidP="00AE40C6">
      <w:pPr>
        <w:rPr>
          <w:sz w:val="28"/>
          <w:szCs w:val="28"/>
          <w:u w:val="single"/>
          <w:lang w:bidi="ar-BH"/>
        </w:rPr>
      </w:pPr>
      <w:r w:rsidRPr="007C2DD7">
        <w:rPr>
          <w:sz w:val="28"/>
          <w:szCs w:val="28"/>
          <w:u w:val="single"/>
          <w:lang w:bidi="ar-BH"/>
        </w:rPr>
        <w:t>The project markup:</w:t>
      </w:r>
    </w:p>
    <w:p w14:paraId="02F16A13" w14:textId="10BB4037" w:rsidR="007C2DD7" w:rsidRDefault="00BE7C8C" w:rsidP="00AE40C6">
      <w:pPr>
        <w:rPr>
          <w:sz w:val="28"/>
          <w:szCs w:val="28"/>
          <w:u w:val="single"/>
          <w:lang w:bidi="ar-BH"/>
        </w:rPr>
      </w:pPr>
      <w:r>
        <w:rPr>
          <w:noProof/>
          <w:sz w:val="28"/>
          <w:szCs w:val="28"/>
          <w:u w:val="single"/>
          <w:lang w:bidi="ar-BH"/>
        </w:rPr>
        <w:drawing>
          <wp:anchor distT="0" distB="0" distL="114300" distR="114300" simplePos="0" relativeHeight="251658240" behindDoc="0" locked="0" layoutInCell="1" allowOverlap="1" wp14:anchorId="17D1C481" wp14:editId="1198336D">
            <wp:simplePos x="0" y="0"/>
            <wp:positionH relativeFrom="margin">
              <wp:posOffset>288925</wp:posOffset>
            </wp:positionH>
            <wp:positionV relativeFrom="margin">
              <wp:posOffset>4517390</wp:posOffset>
            </wp:positionV>
            <wp:extent cx="4889500" cy="3259455"/>
            <wp:effectExtent l="0" t="0" r="6350" b="0"/>
            <wp:wrapSquare wrapText="bothSides"/>
            <wp:docPr id="3299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1435" name="Picture 329931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60C54" w14:textId="311BD59A" w:rsidR="007C2DD7" w:rsidRPr="007C2DD7" w:rsidRDefault="007C2DD7" w:rsidP="00AE40C6">
      <w:pPr>
        <w:rPr>
          <w:sz w:val="28"/>
          <w:szCs w:val="28"/>
          <w:u w:val="single"/>
          <w:lang w:bidi="ar-BH"/>
        </w:rPr>
      </w:pPr>
    </w:p>
    <w:p w14:paraId="5578254E" w14:textId="72901301" w:rsidR="007C2DD7" w:rsidRPr="007C2DD7" w:rsidRDefault="007C2DD7" w:rsidP="00AE40C6">
      <w:pPr>
        <w:rPr>
          <w:sz w:val="28"/>
          <w:szCs w:val="28"/>
          <w:lang w:bidi="ar-BH"/>
        </w:rPr>
      </w:pPr>
    </w:p>
    <w:p w14:paraId="3FB13C95" w14:textId="77777777" w:rsidR="00AA7A8B" w:rsidRPr="007C2DD7" w:rsidRDefault="00AA7A8B" w:rsidP="00AE40C6">
      <w:pPr>
        <w:rPr>
          <w:sz w:val="28"/>
          <w:szCs w:val="28"/>
          <w:lang w:bidi="ar-BH"/>
        </w:rPr>
      </w:pPr>
    </w:p>
    <w:p w14:paraId="4E15DC89" w14:textId="77777777" w:rsidR="00AA7A8B" w:rsidRPr="00AE40C6" w:rsidRDefault="00AA7A8B" w:rsidP="00AE40C6">
      <w:pPr>
        <w:rPr>
          <w:sz w:val="28"/>
          <w:szCs w:val="28"/>
          <w:rtl/>
          <w:lang w:bidi="ar-BH"/>
        </w:rPr>
      </w:pPr>
    </w:p>
    <w:p w14:paraId="2948EF8D" w14:textId="77777777" w:rsidR="007C3726" w:rsidRPr="007C2DD7" w:rsidRDefault="007C3726" w:rsidP="007C3726">
      <w:pPr>
        <w:rPr>
          <w:sz w:val="28"/>
          <w:szCs w:val="28"/>
          <w:lang w:bidi="ar-BH"/>
        </w:rPr>
      </w:pPr>
    </w:p>
    <w:sectPr w:rsidR="007C3726" w:rsidRPr="007C2DD7" w:rsidSect="007C2DD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0761698"/>
    <w:multiLevelType w:val="hybridMultilevel"/>
    <w:tmpl w:val="B72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65062846">
    <w:abstractNumId w:val="20"/>
  </w:num>
  <w:num w:numId="2" w16cid:durableId="651832248">
    <w:abstractNumId w:val="12"/>
  </w:num>
  <w:num w:numId="3" w16cid:durableId="349064424">
    <w:abstractNumId w:val="10"/>
  </w:num>
  <w:num w:numId="4" w16cid:durableId="1993216847">
    <w:abstractNumId w:val="22"/>
  </w:num>
  <w:num w:numId="5" w16cid:durableId="803501372">
    <w:abstractNumId w:val="13"/>
  </w:num>
  <w:num w:numId="6" w16cid:durableId="1237395365">
    <w:abstractNumId w:val="16"/>
  </w:num>
  <w:num w:numId="7" w16cid:durableId="198469055">
    <w:abstractNumId w:val="18"/>
  </w:num>
  <w:num w:numId="8" w16cid:durableId="625354113">
    <w:abstractNumId w:val="9"/>
  </w:num>
  <w:num w:numId="9" w16cid:durableId="1704212596">
    <w:abstractNumId w:val="7"/>
  </w:num>
  <w:num w:numId="10" w16cid:durableId="2022315836">
    <w:abstractNumId w:val="6"/>
  </w:num>
  <w:num w:numId="11" w16cid:durableId="407315391">
    <w:abstractNumId w:val="5"/>
  </w:num>
  <w:num w:numId="12" w16cid:durableId="635526635">
    <w:abstractNumId w:val="4"/>
  </w:num>
  <w:num w:numId="13" w16cid:durableId="1774126086">
    <w:abstractNumId w:val="8"/>
  </w:num>
  <w:num w:numId="14" w16cid:durableId="590044733">
    <w:abstractNumId w:val="3"/>
  </w:num>
  <w:num w:numId="15" w16cid:durableId="1867870573">
    <w:abstractNumId w:val="2"/>
  </w:num>
  <w:num w:numId="16" w16cid:durableId="1940025717">
    <w:abstractNumId w:val="1"/>
  </w:num>
  <w:num w:numId="17" w16cid:durableId="763110773">
    <w:abstractNumId w:val="0"/>
  </w:num>
  <w:num w:numId="18" w16cid:durableId="717516602">
    <w:abstractNumId w:val="14"/>
  </w:num>
  <w:num w:numId="19" w16cid:durableId="1409763929">
    <w:abstractNumId w:val="15"/>
  </w:num>
  <w:num w:numId="20" w16cid:durableId="701518789">
    <w:abstractNumId w:val="21"/>
  </w:num>
  <w:num w:numId="21" w16cid:durableId="1627395965">
    <w:abstractNumId w:val="17"/>
  </w:num>
  <w:num w:numId="22" w16cid:durableId="461078405">
    <w:abstractNumId w:val="11"/>
  </w:num>
  <w:num w:numId="23" w16cid:durableId="1569879454">
    <w:abstractNumId w:val="23"/>
  </w:num>
  <w:num w:numId="24" w16cid:durableId="152293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72"/>
    <w:rsid w:val="00123320"/>
    <w:rsid w:val="00216362"/>
    <w:rsid w:val="004D47F0"/>
    <w:rsid w:val="005F7CCA"/>
    <w:rsid w:val="00645252"/>
    <w:rsid w:val="006500B7"/>
    <w:rsid w:val="006D3D74"/>
    <w:rsid w:val="007127CD"/>
    <w:rsid w:val="00753628"/>
    <w:rsid w:val="007C2DD7"/>
    <w:rsid w:val="007C3726"/>
    <w:rsid w:val="0083569A"/>
    <w:rsid w:val="009A01B5"/>
    <w:rsid w:val="00A9204E"/>
    <w:rsid w:val="00AA7A8B"/>
    <w:rsid w:val="00AE40C6"/>
    <w:rsid w:val="00BE4B7A"/>
    <w:rsid w:val="00BE7C8C"/>
    <w:rsid w:val="00DF61DE"/>
    <w:rsid w:val="00E33B2B"/>
    <w:rsid w:val="00F5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2D94"/>
  <w15:chartTrackingRefBased/>
  <w15:docId w15:val="{F5DEDA2E-B63D-49DA-8083-D6E1D82E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753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43BEABB1-0B34-49FD-AF07-091246A48E36%7d\%7bCC860C4D-E0F5-4A7B-A609-BA045A3EA0B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{CC860C4D-E0F5-4A7B-A609-BA045A3EA0B0}TF2de6fc23-48e8-448b-960e-1bdc6e9248ab4ef8d1ac_win32-7424dd8ab5ea</Template>
  <TotalTime>11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Abeer Sharif</cp:lastModifiedBy>
  <cp:revision>5</cp:revision>
  <dcterms:created xsi:type="dcterms:W3CDTF">2025-11-20T08:44:00Z</dcterms:created>
  <dcterms:modified xsi:type="dcterms:W3CDTF">2025-11-20T09:51:00Z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